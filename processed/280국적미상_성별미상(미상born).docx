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280</w:t>
            </w:r>
          </w:p>
        </w:tc>
        <w:tc>
          <w:tcPr>
            <w:tcW w:type="dxa" w:w="4680"/>
          </w:tcPr>
          <w:p>
            <w:pPr>
              <w:jc w:val="right"/>
            </w:pPr>
            <w:r/>
          </w:p>
        </w:tc>
      </w:tr>
    </w:tbl>
    <w:p>
      <w:pPr>
        <w:rPr>
          <w:vanish/>
        </w:rPr>
      </w:pPr>
    </w:p>
    <w:tbl>
      <w:tblPr>
        <w:tblStyle w:val="divdocumentdivnottopsection"/>
        <w:tblW w:w="5000" w:type="pct"/>
        <w:tblLayout w:type="fixed"/>
        <w:tblCellMar>
          <w:top w:w="0" w:type="dxa"/>
          <w:left w:w="0" w:type="dxa"/>
          <w:bottom w:w="400" w:type="dxa"/>
          <w:right w:w="0" w:type="dxa"/>
        </w:tblCellMar>
        <w:tblLook w:val="05E0"/>
      </w:tblPr>
      <w:tblGrid>
        <w:gridCol w:w="300"/>
        <w:gridCol w:w="7960"/>
        <w:gridCol w:w="300"/>
        <w:gridCol w:w="300"/>
        <w:gridCol w:w="3080"/>
        <w:gridCol w:w="300"/>
      </w:tblGrid>
      <w:tr>
        <w:tblPrEx>
          <w:tblW w:w="5000" w:type="pct"/>
          <w:tblLayout w:type="fixed"/>
          <w:tblLook w:val="05E0"/>
        </w:tblPrEx>
        <w:trPr>
          <w:trHeight w:val="15200"/>
        </w:trPr>
        <w:tc>
          <w:tcPr>
            <w:tcW w:w="300" w:type="dxa"/>
            <w:tcMar>
              <w:top w:w="0" w:type="dxa"/>
              <w:left w:w="0" w:type="dxa"/>
              <w:bottom w:w="0" w:type="dxa"/>
              <w:right w:w="0" w:type="dxa"/>
            </w:tcMar>
            <w:vAlign w:val="bottom"/>
            <w:hideMark/>
          </w:tcPr>
          <w:p>
            <w:r/>
          </w:p>
          <w:p>
            <w:pPr>
              <w:pStyle w:val="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leftpaddingcell"/>
                <w:rFonts w:ascii="Century Gothic" w:eastAsia="Century Gothic" w:hAnsi="Century Gothic" w:cs="Century Gothic"/>
                <w:color w:val="343434"/>
                <w:sz w:val="22"/>
                <w:szCs w:val="22"/>
                <w:bdr w:val="none" w:sz="0" w:space="0" w:color="auto"/>
                <w:vertAlign w:val="baseline"/>
              </w:rPr>
            </w:pPr>
          </w:p>
        </w:tc>
        <w:tc>
          <w:tcPr>
            <w:tcW w:w="7960" w:type="dxa"/>
            <w:tcMar>
              <w:top w:w="300" w:type="dxa"/>
              <w:left w:w="0" w:type="dxa"/>
              <w:bottom w:w="300" w:type="dxa"/>
              <w:right w:w="0" w:type="dxa"/>
            </w:tcMar>
            <w:vAlign w:val="top"/>
            <w:hideMark/>
          </w:tcPr>
          <w:p>
            <w:pPr>
              <w:spacing w:line="19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vanish/>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Aspiring English teacher with a Bachelor of Social Science in Psychology from North-West University and a 120-hour TEFL certificate. Experienced in classroom and community settings as an assistant teacher and long-term volunteer educator. Focused on fostering learner confidence in English through a supportive, student-centered approach. Strong interpersonal and communication skills, adaptable to diverse cultural environments and learning needs.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Work History</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2025-11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2026-01</w:t>
                  </w:r>
                </w:p>
              </w:tc>
              <w:tc>
                <w:tcPr>
                  <w:tcW w:w="520" w:type="dxa"/>
                  <w:tcMar>
                    <w:top w:w="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Community Liaison officer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afezekisiwe amaphupha (put) LTD</w:t>
                  </w:r>
                </w:p>
                <w:p>
                  <w:pPr>
                    <w:pStyle w:val="divdocumentli"/>
                    <w:numPr>
                      <w:ilvl w:val="0"/>
                      <w:numId w:val="1"/>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Acted as a link between the school and the community .Assisted with school programs and events .Supported student-focused initiatives</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2025-06</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2025-11</w:t>
                  </w:r>
                </w:p>
              </w:tc>
              <w:tc>
                <w:tcPr>
                  <w:tcW w:w="52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Teaching online</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Preply</w:t>
                  </w:r>
                </w:p>
                <w:p>
                  <w:pPr>
                    <w:pStyle w:val="divdocumentli"/>
                    <w:numPr>
                      <w:ilvl w:val="0"/>
                      <w:numId w:val="2"/>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Teach English with a focus on reading, listening, and speaking skills Develop fun and engaging activities to keep students involved Assess student progress and give clear, supportive feedback Adjust lessons to meet the needs of different learners Promote confidence and active use of English in class</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2021-06</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2021-11</w:t>
                  </w:r>
                </w:p>
              </w:tc>
              <w:tc>
                <w:tcPr>
                  <w:tcW w:w="52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Assistant teacher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Department of Education</w:t>
                  </w:r>
                </w:p>
                <w:p>
                  <w:pPr>
                    <w:pStyle w:val="divdocumentli"/>
                    <w:numPr>
                      <w:ilvl w:val="0"/>
                      <w:numId w:val="3"/>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Assisted with classroom activities and lesson support .Helped students understand learning material .Managed small groups of learners</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2018-06</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2018-11</w:t>
                  </w:r>
                </w:p>
              </w:tc>
              <w:tc>
                <w:tcPr>
                  <w:tcW w:w="52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Church volunteer teacher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Anglican Church of South Africa</w:t>
                  </w:r>
                </w:p>
                <w:p>
                  <w:pPr>
                    <w:pStyle w:val="divdocumentli"/>
                    <w:numPr>
                      <w:ilvl w:val="0"/>
                      <w:numId w:val="4"/>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Taught children basic English and communication skills .Created a friendly and comfortable learning environment .Encouraged participation and confidence in speaking</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Education</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left-boxeducationparagraph"/>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2025-05</w:t>
                  </w:r>
                  <w: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t xml:space="preserve"> </w:t>
                  </w:r>
                </w:p>
              </w:tc>
              <w:tc>
                <w:tcPr>
                  <w:tcW w:w="52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0" w:type="dxa"/>
                    <w:bottom w:w="0" w:type="dxa"/>
                    <w:right w:w="0"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Bachelor of Social Science</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Psychology</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North-West University</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HOBBIES &amp; INTERESTS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divdocumentleft-boxparagraphsinglecolumnParagraph"/>
              <w:pBdr>
                <w:top w:val="none" w:sz="0" w:space="0" w:color="auto"/>
                <w:left w:val="none" w:sz="0" w:space="0" w:color="auto"/>
                <w:bottom w:val="none" w:sz="0" w:space="0" w:color="auto"/>
                <w:right w:val="none" w:sz="0" w:space="0" w:color="auto"/>
              </w:pBdr>
              <w:spacing w:before="0" w:after="0" w:line="360" w:lineRule="atLeast"/>
              <w:ind w:left="182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Teaching and working with children, Community involvement, Reading and language learning, Music &amp; sports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PROFESSIONAL DEVELOPMENT</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divdocumentli"/>
              <w:numPr>
                <w:ilvl w:val="0"/>
                <w:numId w:val="5"/>
              </w:numPr>
              <w:pBdr>
                <w:top w:val="none" w:sz="0" w:space="0" w:color="auto"/>
                <w:left w:val="none" w:sz="0" w:space="0" w:color="auto"/>
                <w:bottom w:val="none" w:sz="0" w:space="0" w:color="auto"/>
                <w:right w:val="none" w:sz="0" w:space="0" w:color="auto"/>
              </w:pBdr>
              <w:spacing w:before="0" w:after="0" w:line="360" w:lineRule="atLeast"/>
              <w:ind w:left="2180" w:right="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TEFL Training (120-hour certificate)</w:t>
            </w:r>
          </w:p>
          <w:p>
            <w:pPr>
              <w:pStyle w:val="divdocumentli"/>
              <w:numPr>
                <w:ilvl w:val="0"/>
                <w:numId w:val="5"/>
              </w:numPr>
              <w:spacing w:before="0" w:after="0" w:line="360" w:lineRule="atLeast"/>
              <w:ind w:left="2180" w:right="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Self-development in teaching methods</w:t>
            </w:r>
          </w:p>
          <w:p>
            <w:pPr>
              <w:pStyle w:val="divdocumentli"/>
              <w:numPr>
                <w:ilvl w:val="0"/>
                <w:numId w:val="5"/>
              </w:numPr>
              <w:spacing w:before="0" w:after="0" w:line="360" w:lineRule="atLeast"/>
              <w:ind w:left="2180" w:right="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Learning about different cultures and education systems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Certifications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divfirstparagraph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2023-12</w:t>
                  </w:r>
                </w:p>
              </w:tc>
              <w:tc>
                <w:tcPr>
                  <w:tcW w:w="52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t>TEFL certificate</w:t>
                  </w:r>
                </w:p>
              </w:tc>
            </w:tr>
          </w:tbl>
          <w:p>
            <w:pPr>
              <w:rPr>
                <w:rStyle w:val="divdocumentleft-box"/>
                <w:rFonts w:ascii="Century Gothic" w:eastAsia="Century Gothic" w:hAnsi="Century Gothic" w:cs="Century Gothic"/>
                <w:color w:val="343434"/>
                <w:bdr w:val="none" w:sz="0" w:space="0" w:color="auto"/>
                <w:vertAlign w:val="baseline"/>
              </w:rPr>
            </w:pPr>
          </w:p>
        </w:tc>
        <w:tc>
          <w:tcPr>
            <w:tcW w:w="300" w:type="dxa"/>
            <w:tcMar>
              <w:top w:w="0" w:type="dxa"/>
              <w:left w:w="0" w:type="dxa"/>
              <w:bottom w:w="0" w:type="dxa"/>
              <w:right w:w="0"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middleleftpaddingcell"/>
                <w:rFonts w:ascii="Century Gothic" w:eastAsia="Century Gothic" w:hAnsi="Century Gothic" w:cs="Century Gothic"/>
                <w:color w:val="343434"/>
                <w:sz w:val="22"/>
                <w:szCs w:val="22"/>
                <w:bdr w:val="none" w:sz="0" w:space="0" w:color="auto"/>
                <w:vertAlign w:val="baseline"/>
              </w:rPr>
            </w:pPr>
          </w:p>
        </w:tc>
        <w:tc>
          <w:tcPr>
            <w:tcW w:w="300" w:type="dxa"/>
            <w:shd w:val="clear" w:color="auto" w:fill="F4F4F4"/>
            <w:tcMar>
              <w:top w:w="0" w:type="dxa"/>
              <w:left w:w="0" w:type="dxa"/>
              <w:bottom w:w="0" w:type="dxa"/>
              <w:right w:w="0"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middleleftpaddingcell"/>
                <w:rFonts w:ascii="Century Gothic" w:eastAsia="Century Gothic" w:hAnsi="Century Gothic" w:cs="Century Gothic"/>
                <w:color w:val="343434"/>
                <w:sz w:val="22"/>
                <w:szCs w:val="22"/>
                <w:bdr w:val="none" w:sz="0" w:space="0" w:color="auto"/>
                <w:vertAlign w:val="baseline"/>
              </w:rPr>
            </w:pPr>
          </w:p>
        </w:tc>
        <w:tc>
          <w:tcPr>
            <w:tcW w:w="3080" w:type="dxa"/>
            <w:shd w:val="clear" w:color="auto" w:fill="F4F4F4"/>
            <w:tcMar>
              <w:top w:w="300" w:type="dxa"/>
              <w:left w:w="0" w:type="dxa"/>
              <w:bottom w:w="300" w:type="dxa"/>
              <w:right w:w="0" w:type="dxa"/>
            </w:tcMar>
            <w:vAlign w:val="top"/>
            <w:hideMark/>
          </w:tcPr>
          <w:p>
            <w:pPr>
              <w:spacing w:line="1990" w:lineRule="atLeast"/>
            </w:pPr>
          </w:p>
          <w:p>
            <w:pPr>
              <w:pStyle w:val="documentprflPic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shd w:val="clear" w:color="auto" w:fill="auto"/>
              </w:rPr>
            </w:r>
          </w:p>
          <w:p>
            <w:pPr>
              <w:pStyle w:val="divdocumentSECTIONCNTC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373D48"/>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txtBold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Liam , Eastern Cape 4820</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373D48"/>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KEY SKILLS AND COMPETENCIES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right-boxcommon-lngg-skillulli"/>
              <w:numPr>
                <w:ilvl w:val="0"/>
                <w:numId w:val="6"/>
              </w:numPr>
              <w:pBdr>
                <w:top w:val="none" w:sz="0" w:space="0" w:color="auto"/>
                <w:left w:val="none" w:sz="0" w:space="0" w:color="auto"/>
                <w:bottom w:val="none" w:sz="0" w:space="0" w:color="auto"/>
                <w:right w:val="none" w:sz="0" w:space="0" w:color="auto"/>
              </w:pBd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Strong communication and interpersonal skills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first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first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7"/>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Patience and empathy when working with learners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8"/>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Classroom support and basic management skills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9"/>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Ability to engage and motivate students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0"/>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Adaptability in new environments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1"/>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Cultural awareness and sensitivity</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2"/>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Basic computer skills (MS Word, email)</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3"/>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Teamwork and collaboration</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4"/>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Problem-solving and initiative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tc>
        <w:tc>
          <w:tcPr>
            <w:tcW w:w="300" w:type="dxa"/>
            <w:shd w:val="clear" w:color="auto" w:fill="F4F4F4"/>
            <w:tcMar>
              <w:top w:w="0" w:type="dxa"/>
              <w:left w:w="0" w:type="dxa"/>
              <w:bottom w:w="0" w:type="dxa"/>
              <w:right w:w="0" w:type="dxa"/>
            </w:tcMar>
            <w:vAlign w:val="bottom"/>
            <w:hideMark/>
          </w:tcPr>
          <w:p>
            <w:pPr>
              <w:pStyle w:val="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textAlignment w:val="auto"/>
              <w:rPr>
                <w:rStyle w:val="rightpaddingcell"/>
                <w:rFonts w:ascii="Century Gothic" w:eastAsia="Century Gothic" w:hAnsi="Century Gothic" w:cs="Century Gothic"/>
                <w:color w:val="343434"/>
                <w:sz w:val="22"/>
                <w:szCs w:val="22"/>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p>
      <w:pPr>
        <w:spacing w:line="14" w:lineRule="exact"/>
      </w:pPr>
      <w:r>
        <w:rPr>
          <w:color w:val="FFFFFF"/>
          <w:sz w:val="2"/>
        </w:rPr>
        <w:t>#HRJ#3619f4e6-fd1f-4e69-b0ac-45797ef1eace#</w:t>
      </w:r>
    </w:p>
    <w:sectPr>
      <w:headerReference w:type="default" r:id="rId8"/>
      <w:footerReference w:type="default" r:id="rId9"/>
      <w:headerReference w:type="first" r:id="rId10"/>
      <w:footerReference w:type="first" r:id="rId11"/>
      <w:pgSz w:w="12240" w:h="15840"/>
      <w:pgMar w:top="0" w:right="0" w:bottom="0" w:left="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charset w:val="00"/>
    <w:family w:val="auto"/>
    <w:pitch w:val="default"/>
    <w:sig w:usb0="00000000" w:usb1="00000000" w:usb2="00000000" w:usb3="00000000" w:csb0="00000001" w:csb1="00000000"/>
    <w:embedRegular r:id="rId1" w:fontKey="{2AAF86EB-5D30-4132-B4C8-B3A02DF7698F}"/>
    <w:embedBold r:id="rId2" w:fontKey="{C194F423-7945-46D6-BD0F-B060EA226DFA}"/>
    <w:embedItalic r:id="rId3" w:fontKey="{DA22A720-07C6-40B7-A7FD-8452D0AFB5D4}"/>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373D48"/>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spacing w:line="790" w:lineRule="atLeast"/>
      <w:jc w:val="lef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paragraph" w:customStyle="1" w:styleId="documentresumeTitle">
    <w:name w:val="document_resumeTitle"/>
    <w:basedOn w:val="Normal"/>
    <w:pPr>
      <w:spacing w:line="500" w:lineRule="atLeast"/>
    </w:pPr>
    <w:rPr>
      <w:color w:val="FFFFFF"/>
      <w:sz w:val="36"/>
      <w:szCs w:val="36"/>
    </w:rPr>
  </w:style>
  <w:style w:type="character" w:customStyle="1" w:styleId="documentresumeTitleCharacter">
    <w:name w:val="document_resumeTitle Character"/>
    <w:basedOn w:val="DefaultParagraphFont"/>
    <w:rPr>
      <w:color w:val="FFFFFF"/>
      <w:sz w:val="36"/>
      <w:szCs w:val="36"/>
    </w:rPr>
  </w:style>
  <w:style w:type="table" w:customStyle="1" w:styleId="divdocumentdivnotparentContainer">
    <w:name w:val="div_document &gt; div_not(.parentContainer)"/>
    <w:basedOn w:val="TableNormal"/>
    <w:tbl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pPr>
      <w:pBdr>
        <w:top w:val="none" w:sz="0" w:space="0" w:color="auto"/>
      </w:pBdr>
    </w:pPr>
  </w:style>
  <w:style w:type="paragraph" w:customStyle="1" w:styleId="divdocumentsectionnth-child1sectiongapdiv">
    <w:name w:val="div_document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373D48"/>
      <w:sz w:val="32"/>
      <w:szCs w:val="32"/>
    </w:rPr>
  </w:style>
  <w:style w:type="paragraph" w:customStyle="1" w:styleId="headinggappadding">
    <w:name w:val="headinggappadding"/>
    <w:basedOn w:val="Normal"/>
    <w:pPr>
      <w:spacing w:line="60" w:lineRule="atLeast"/>
    </w:pPr>
    <w:rPr>
      <w:sz w:val="2"/>
      <w:szCs w:val="2"/>
    </w:rPr>
  </w:style>
  <w:style w:type="paragraph" w:customStyle="1" w:styleId="headinggapdiv">
    <w:name w:val="headinggapdiv"/>
    <w:basedOn w:val="Normal"/>
    <w:pPr>
      <w:pBdr>
        <w:top w:val="single" w:sz="8" w:space="0" w:color="D5D6D6"/>
      </w:pBdr>
      <w:spacing w:line="200" w:lineRule="atLeast"/>
    </w:pPr>
    <w:rPr>
      <w:sz w:val="14"/>
      <w:szCs w:val="14"/>
    </w:rPr>
  </w:style>
  <w:style w:type="paragraph" w:customStyle="1" w:styleId="divdocumentleft-boxexperienceparagraph">
    <w:name w:val="div_document_left-box_experience_paragraph"/>
    <w:basedOn w:val="Normal"/>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paragraphsinglecolumn">
    <w:name w:val="div_document_left-box_paragraph_singlecolumn"/>
    <w:basedOn w:val="DefaultParagraphFont"/>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locationGap">
    <w:name w:val="div_document_locationGap"/>
    <w:basedOn w:val="Normal"/>
  </w:style>
  <w:style w:type="paragraph" w:customStyle="1" w:styleId="divdocumentli">
    <w:name w:val="div_document_li"/>
    <w:basedOn w:val="Normal"/>
    <w:pPr>
      <w:pBdr>
        <w:top w:val="none" w:sz="0" w:space="0" w:color="auto"/>
        <w:left w:val="none" w:sz="0" w:space="4" w:color="auto"/>
        <w:bottom w:val="none" w:sz="0" w:space="0" w:color="auto"/>
        <w:right w:val="none" w:sz="0" w:space="0" w:color="auto"/>
      </w:pBdr>
    </w:pPr>
  </w:style>
  <w:style w:type="table" w:customStyle="1" w:styleId="lexprtable">
    <w:name w:val="lexprtable"/>
    <w:basedOn w:val="TableNormal"/>
    <w:tblPr/>
  </w:style>
  <w:style w:type="character" w:customStyle="1" w:styleId="divdocumentleft-boxexperienceparagraphCharacter">
    <w:name w:val="div_document_left-box_experience_paragraph Character"/>
    <w:basedOn w:val="DefaultParagraphFont"/>
  </w:style>
  <w:style w:type="paragraph" w:customStyle="1" w:styleId="divdocumentdegreeGap">
    <w:name w:val="div_document_degreeGap"/>
    <w:basedOn w:val="Normal"/>
  </w:style>
  <w:style w:type="paragraph" w:customStyle="1" w:styleId="divdocumenttxtItl">
    <w:name w:val="div_document_txtItl"/>
    <w:basedOn w:val="Normal"/>
    <w:rPr>
      <w:i/>
      <w:iCs/>
    </w:rPr>
  </w:style>
  <w:style w:type="character" w:customStyle="1" w:styleId="divdocumenteducationjoblocation">
    <w:name w:val="div_document_education_joblocation"/>
    <w:basedOn w:val="DefaultParagraphFont"/>
    <w:rPr>
      <w:i/>
      <w:iCs/>
    </w:rPr>
  </w:style>
  <w:style w:type="table" w:customStyle="1" w:styleId="divdocumentleft-boxeducationparagraph">
    <w:name w:val="div_document_left-box_education_paragraph"/>
    <w:basedOn w:val="TableNormal"/>
    <w:tblPr/>
  </w:style>
  <w:style w:type="paragraph" w:customStyle="1" w:styleId="divdocumentleft-boxparagraphsinglecolumnParagraph">
    <w:name w:val="div_document_left-box_paragraph_singlecolumn Paragraph"/>
    <w:basedOn w:val="Normal"/>
  </w:style>
  <w:style w:type="table" w:customStyle="1" w:styleId="divdocumentdivfirstparagraphTable">
    <w:name w:val="div_document_div_firstparagraph Table"/>
    <w:basedOn w:val="TableNormal"/>
    <w:tblPr/>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pPr>
      <w:pBdr>
        <w:top w:val="none" w:sz="0" w:space="0" w:color="auto"/>
      </w:pBdr>
    </w:pPr>
  </w:style>
  <w:style w:type="paragraph" w:customStyle="1" w:styleId="documentprflPic">
    <w:name w:val="document_prflPic"/>
    <w:basedOn w:val="Normal"/>
  </w:style>
  <w:style w:type="paragraph" w:customStyle="1" w:styleId="documentprflPicdiv">
    <w:name w:val="document_prflPic &gt; div"/>
    <w:basedOn w:val="Normal"/>
  </w:style>
  <w:style w:type="character" w:customStyle="1" w:styleId="documentprflPicimg">
    <w:name w:val="document_prflPic_img"/>
    <w:basedOn w:val="DefaultParagraphFont"/>
  </w:style>
  <w:style w:type="paragraph" w:customStyle="1" w:styleId="divdocumentSECTIONCNTCsectiongapdiv">
    <w:name w:val="div_document_SECTION_CNTC_sectiongapdiv"/>
    <w:basedOn w:val="Normal"/>
    <w:pPr>
      <w:spacing w:line="400" w:lineRule="atLeast"/>
    </w:pPr>
  </w:style>
  <w:style w:type="paragraph" w:customStyle="1" w:styleId="divdocumentaddresssinglecolumn">
    <w:name w:val="div_document_address_singlecolumn"/>
    <w:basedOn w:val="Normal"/>
  </w:style>
  <w:style w:type="paragraph" w:customStyle="1" w:styleId="divdocumenttxtBoldParagraph">
    <w:name w:val="div_document_txtBold Paragraph"/>
    <w:basedOn w:val="Normal"/>
    <w:rPr>
      <w:b/>
      <w:bCs/>
    </w:rPr>
  </w:style>
  <w:style w:type="paragraph" w:customStyle="1" w:styleId="divdocumentword-breakParagraph">
    <w:name w:val="div_document_word-break Paragraph"/>
    <w:basedOn w:val="Normal"/>
  </w:style>
  <w:style w:type="character" w:customStyle="1" w:styleId="common-lngg-skillparagraphfield">
    <w:name w:val="common-lngg-skill_paragraph_field"/>
    <w:basedOn w:val="DefaultParagraphFont"/>
  </w:style>
  <w:style w:type="character" w:customStyle="1" w:styleId="common-lngg-skillfieldSKC1p">
    <w:name w:val="common-lngg-skill_fieldSKC1_p"/>
    <w:basedOn w:val="DefaultParagraphFont"/>
  </w:style>
  <w:style w:type="paragraph" w:customStyle="1" w:styleId="divdocumentright-boxcommon-lngg-skillulli">
    <w:name w:val="div_document_right-box_common-lngg-skill_ul_li"/>
    <w:basedOn w:val="Normal"/>
    <w:pPr>
      <w:pBdr>
        <w:left w:val="none" w:sz="0" w:space="4" w:color="auto"/>
      </w:pBdr>
    </w:pPr>
  </w:style>
  <w:style w:type="paragraph" w:customStyle="1" w:styleId="divdocumentcommon-lngg-skillparagraphnotnativeLangParapaddedline">
    <w:name w:val="div_document_common-lngg-skill_paragraph_not(.nativeLangPara)_paddedline"/>
    <w:basedOn w:val="Normal"/>
  </w:style>
  <w:style w:type="character" w:customStyle="1" w:styleId="divCharacter">
    <w:name w:val="div Character"/>
    <w:basedOn w:val="DefaultParagraphFont"/>
    <w:rPr>
      <w:bdr w:val="none" w:sz="0" w:space="0" w:color="auto"/>
      <w:vertAlign w:val="baseline"/>
    </w:rPr>
  </w:style>
  <w:style w:type="character" w:customStyle="1" w:styleId="divdocumentdivfirstparagraphCharacter">
    <w:name w:val="div_document_div_firstparagraph Character"/>
    <w:basedOn w:val="DefaultParagraphFont"/>
  </w:style>
  <w:style w:type="paragraph" w:customStyle="1" w:styleId="divdocumentdivparagraph">
    <w:name w:val="div_document_div_paragraph"/>
    <w:basedOn w:val="Normal"/>
  </w:style>
  <w:style w:type="character" w:customStyle="1" w:styleId="divdocumentdivparagraphCharacter">
    <w:name w:val="div_document_div_paragraph Character"/>
    <w:basedOn w:val="DefaultParagraphFont"/>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image" Target="media/image1.png"/><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revision>0</cp:revision>
  <dc:creator/>
  <dc:subject/>
  <cp:keywords/>
  <dc:description/>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3619f4e6-fd1f-4e69-b0ac-45797ef1eace</vt:lpwstr>
  </property>
  <property fmtid="{D5CDD505-2E9C-101B-9397-08002B2CF9AE}" pid="3" name="x1ye=0">
    <vt:lpwstr>DFQAAB+LCAAAAAAAAAMUmrWRxAAAAwtyYKbQzMzOjGdmrv7nK1C2s9IIwmkBoygCJ3iIZmABwlga4xGRR2COQ3HGbvsfvQyDAT30wNMlQ61pMANhfQZR8cqMEZOKmKIJw8clZoHZ5rrFxZBfcdHzz6dKLnGMQDb3cJbK5CLkyFwdu6uayyI0O/6ooZkVTK4fLqOstItYpoh1GPkBGaclCTLsTbKghFrhu2Z2g9oFG4Q4kY5uASaVNk+6HubHSiH</vt:lpwstr>
  </property>
  <property fmtid="{D5CDD505-2E9C-101B-9397-08002B2CF9AE}" pid="4" name="x1ye=1">
    <vt:lpwstr>0L35UCULeM4vIYvTOeXuTc0tEYEGSx8qs/eISd3VLNdyLWuaPSxSUgQqFBRMrpVAeUwOAoSfe7RC05JOunRx0WDtvDaWYOXmXLrEQNxc4+QwcAf7hPrJfxz6COsWK8hlYnz8AzE+NiZrl7oEoT4hsUCpVbqLDEBOk0Pr69BE0DRzYSpBGHQ1/9E8QfGJFlZ4w8WWUoxS+3RGcqjZmKkXn9SwUqJCzLzyeVxpUXSpDbkDEv+qURRdqTtZXDe1qYp</vt:lpwstr>
  </property>
  <property fmtid="{D5CDD505-2E9C-101B-9397-08002B2CF9AE}" pid="5" name="x1ye=10">
    <vt:lpwstr>vm0elYUA+U7Je79JK7qtYRax9NmooV4Y3GNTb3oBxexXDbh6N8k8VMARRmlG0O0MppOAoes9JCbONNRLisKEoLm/7IQAqyJKFRRb4NPeCp3eHEZPvVtMItRL6Pc9oxIJxOasCGBnRSOZHhMX0HsiumPQt9Q7sgjlStcHAIiVU5K6j8uxGpO0NnxSM4tVvGtBfJOpvv6Xw4lJ6Z35GC6u5yL3fuEnp96zetPrt8O+zl+gdGXb92mVo4tjErw6zE9</vt:lpwstr>
  </property>
  <property fmtid="{D5CDD505-2E9C-101B-9397-08002B2CF9AE}" pid="6" name="x1ye=11">
    <vt:lpwstr>oGnYbYmIgM/zfXF0kCWLevzoe923yjIIyNcD0XZLcKSkkUfygbqg+mdctlFRF/ogCqfjFMng1lHk7o3tQnsRJCDy4tWkgDhqmuXGCdF0F6Xm33FX+Iq7duN61J3TYfp8XW8hZZgun81hYJrfFjwzMaUJbFcReazDvEBW07NYmvX5rNIkATZNb1Zx+M8iLXi5Fb8s5NuNlAU4U3EsYj73R4jdJwnpFtIqhLh0ht9veRuhJ6KS5JbCK/59wlUSs7R</vt:lpwstr>
  </property>
  <property fmtid="{D5CDD505-2E9C-101B-9397-08002B2CF9AE}" pid="7" name="x1ye=12">
    <vt:lpwstr>HqV72ikTY2HMqVvCVJSIBRzzpo9W9LaSQw4MhVhkvLDAnv26JwPgXCpwqEcN67l/0xui19mEMJT8Lo/jwN9UYpD+qKYdW1obLHZZU5nlnWlIjH75/IhnifTLbB1OwAr+cE4bmFasdAxD61D1cokL9NSW1/BNmTchEGagL6iCFwhLyQ8IcMOv7Lr0kvKrWZx72VhzMsex0RC1oMBwpa0PiSugR+jQT+9KyP3zo3r0MoJ6dSskPNjhCtz4QAgp1tg</vt:lpwstr>
  </property>
  <property fmtid="{D5CDD505-2E9C-101B-9397-08002B2CF9AE}" pid="8" name="x1ye=13">
    <vt:lpwstr>pAMDbkrTsh0QoBkQqQJWwfYDWnWN2TQJqDO5nlzcJLGGPILF7AZ2GgqqQfJzIgDqKqKYKxR7luJPCiCipENWOsw6zZT9JYkO714Fl7zwdONjqK1IAisbFUPaLotQtBuq/fxjDNOaQl1hrI5+QZ9S7gVtqe+tSnLQxr7lNByh281Sy3NoGxh4LGNX+qHvZTdbwKNmGOlwCxJCuSkkakkSuYQ1oThEVF+OEjJrZpWQlV1UwVc94DaA0uVZ/IUl2K7</vt:lpwstr>
  </property>
  <property fmtid="{D5CDD505-2E9C-101B-9397-08002B2CF9AE}" pid="9" name="x1ye=14">
    <vt:lpwstr>PpBdQO76O2fgymB1Z3mWs3W3lbc4p0FlbW6bDMNz2gHuU14y+UZwmmO5G3C1UVddmVsFNhE5ku5GXL+KJAld/WHNubkDXAVDP31oBJjUaBypVD3/AFrtHQW3oek+cGs0lpwYC4UHuUDZnm+xUBTdLvCyCZrT2+mtu8LIFYmd9RWu+MMdEmfvHcc5yT5oiB9jcbvsQtUAi+nCdNqdub7ADJCMTUzmNGdE3K9+QqHQU/CBm1JY5rdqNXk+rt+PEbT</vt:lpwstr>
  </property>
  <property fmtid="{D5CDD505-2E9C-101B-9397-08002B2CF9AE}" pid="10" name="x1ye=15">
    <vt:lpwstr>a6MwijV+6PnmF2PFRY0HI7Yo6eQ/A2AZWu5FaBJjojcfbPIhgrcTAjJUOBYF+JvbTMZplhPKfUV1UrKvexZpdXtUSzHhe9Q5TcyvDjyK29MMwQZbl1nJ/veeNVpTapD+m1HuJLpomfmjcGvRSkKhe8kcw3KavMh4c9tD4hFIZZkWWRXZgz/fV0VwnD2Lb74bVfDvNY8Q5zSG4Bp3VE19+mxHDt4JvLqMOnhkpdKhHMO5cJRPceFRZAx2kt+hZHh</vt:lpwstr>
  </property>
  <property fmtid="{D5CDD505-2E9C-101B-9397-08002B2CF9AE}" pid="11" name="x1ye=16">
    <vt:lpwstr>ElPoffASXCa+66BO02gpg31+G2BNPGL2JLGiZkzRTn30YU6KKaGgcnRThWHv6lEq1m5DdWv2sMHDs78w5ZJQwUyHuiUxUl5Bgk6tW8fZYQGkHixAmfF3dUltAGOzQ3u3eFDr2hQeD2b4ev4jNveWApOVzy3jiOabzi9PN7lZX8N08XOrYBT8UDCTG8x7VTn7+QW2IbFZWOfNVVkSlvKI4AeWn1VG0RczVnkz72ua9kEUh5M59iHdTuYOKAd3lr4</vt:lpwstr>
  </property>
  <property fmtid="{D5CDD505-2E9C-101B-9397-08002B2CF9AE}" pid="12" name="x1ye=17">
    <vt:lpwstr>XGl7XA+MYNyp/YuLXlstyQlKoRSKiSsMwb+QQr/TkWrjC9U5a/xjtJ1SPDm5bxkhjHbvNvtQ9ARNDywRTxxD8G/+6lnlm3Co0TSFlYO7cgrqwc71B1zO296Z5p6RA/xk9wDifffHFDcJELYn9lXs97f41FEOiWyV1TmjcQlnCAcZgL8qjVdyVasCInK1zBlowMxDaeVIb/5r2GBNIkC1K8llVE2NQBaBPKwU+jPTdO2CyOnnCKxJV8+/N9ZUbc0</vt:lpwstr>
  </property>
  <property fmtid="{D5CDD505-2E9C-101B-9397-08002B2CF9AE}" pid="13" name="x1ye=18">
    <vt:lpwstr>19SF2zZNsvn8VxVtaLcigIHaUKvG/CpCH09X6DNNxpwQfJ2/H+Q7XxIO9CCdCYXiy7/qIUr4kS8TAAZ394xr1rlwOXihyrg8RewgscFj6dX5VhD8h6tjCBlgNyv3MYyk8AJFmMADdhfawXzB/8l1ZdQ16sYa9o1idYEP3u7ADUBKcnstah+tD8r26K+DpAfgfhUewUJeft7XAgLZA4dD4aLbuFCHEqFw5yLNXHCI0rdaaKcZCXaFd7twQK37Mx+</vt:lpwstr>
  </property>
  <property fmtid="{D5CDD505-2E9C-101B-9397-08002B2CF9AE}" pid="14" name="x1ye=19">
    <vt:lpwstr>qaLMQw5a19Om0HAPKDam+JsW9CV7SB1QSa0y8bHiG1MGsCNUJJ8s69uX0OQph81yU+bUHKZz0d/O1ox5zLkYpAZAgw1VftATKUJ4sTDCHlo1Pt1sqoLlaNfozDoRjls16/yf9uTU58XyHERilU0SUrv6ptEooWgOz/E2MeHuoMi1oo7il95hNsozllRRKYbA4pRS81FuwxWaGx1AI1BgfAV55nmewK88QJrCpAieXI6L6McDBwcirhxNTtwXeaI</vt:lpwstr>
  </property>
  <property fmtid="{D5CDD505-2E9C-101B-9397-08002B2CF9AE}" pid="15" name="x1ye=2">
    <vt:lpwstr>NSjph7JUBa7RQeWi/ra8CF2NgOIvjdOibJRDWp3IZ+SlZuva6KLCNcuu0Gw8mqx/IzzqBtisUIZhm1GDrIHYO1YdoKg8chU20MHs7bUl0hRn1Kq+XN0s1S0ZXisClo1Bstleg6rl8gVWnx8HV620BvXruf0NSlQ/ZxPt7ZxmLTDeWDysxzAqLtUJB/olC8zivos4O83ZmDcRLKauSWtcgKxbiOWCC+H48DeQv9UUP6jOPM1r28ZwbKcXjHfvMKR</vt:lpwstr>
  </property>
  <property fmtid="{D5CDD505-2E9C-101B-9397-08002B2CF9AE}" pid="16" name="x1ye=20">
    <vt:lpwstr>J031gpRFRJ+nVsSoW9Vi6H8jEcxDgVP9RktSy+7CnMj5y+SQ1iVaTEY5VJU7zIyi7tdrDCK/gxGP3BBo5TiS9Z0yi/pONK0HAXXgMjMZiKUQGd5PxtXkTZivpfYBKe+OGOa+Ij2x7K5sIgQZ/PhBzIc7XYz2ArNtaZEXv9r6zQ2JodywWwU7rpT6s3tVxHYFauiJUQSYzpZeNU94AD/3yK01WBQKjmCbmzH6WfOzzScelpRAKWHe4tCuqZ1iDbm</vt:lpwstr>
  </property>
  <property fmtid="{D5CDD505-2E9C-101B-9397-08002B2CF9AE}" pid="17" name="x1ye=21">
    <vt:lpwstr>lWQBa/F2shcVhGC3eb9sPpGvREsYPvX2Yi9yDMDwr+lNX9XgdWIbJ3LHFekUrbr7PPqOgRezoX5nS0Bv2n/Q8iF4nUecZ7mNMHexvGN37cbN4R1FKwj6fksj0y8/GXO12Yo7GhZzeqmxYcywPAroh+sdolEpYD16XieK3PuRouJ/aNI+2GD4j47IlEqN9Rdy3WK7IIuTVNwz07pQRYPgAof3vzKp76xyB3vKsjQH5iqb9YtI3lBzkTuODFU0VJl</vt:lpwstr>
  </property>
  <property fmtid="{D5CDD505-2E9C-101B-9397-08002B2CF9AE}" pid="18" name="x1ye=22">
    <vt:lpwstr>VDsV1dClwIDYOysU8gC7u+f7IDijwdJQ2Dx2Ix0czIYltWuxWGRK0s/aAX4LXTfz3rxt0RL6s8VIuY4nwCH7RjM2u99xfaVRxj5fOEmiykYkAJXZGkFI7oZ0Pl4XOY/tiFc1wAdcXbwj0iiofMDL/snuV9DTLrl7w/WdAJ6E1XlSL5AxdZtTp+rwTIAkNqhOKptp2hD6ucPGGRSQoczLMzDmwy0dwwQ4ZqwLQHvd8sx6Pgrm1nerVULqfEsC58D</vt:lpwstr>
  </property>
  <property fmtid="{D5CDD505-2E9C-101B-9397-08002B2CF9AE}" pid="19" name="x1ye=23">
    <vt:lpwstr>0T7O1NJgO1GSBGfIKuTD3XZhDAcj+XYOm9ad31ee8vR9n1uhL1iJfxUkeQwiG6IdFVS6ALGCHQlnyh1yvQsnxgKwns/SScPszlBUkU4mL6AfeaztsFXljAHlFE4ad5mmdMdNws/46W2KUKNh7PXRxWXOkk5mzECC5hkjCcbbbwQkqFN0QNS5e0lQemcfoEvvrgP+oIu3kYxds1md7WQMnfoG35DDSKmzCjmotZwwge9rYiXSP98QTsbnfdJnwsR</vt:lpwstr>
  </property>
  <property fmtid="{D5CDD505-2E9C-101B-9397-08002B2CF9AE}" pid="20" name="x1ye=24">
    <vt:lpwstr>NQtguy74KVkWdpGNe5GKEDo5jR9Z0SOHffcTUBrCRQyLZmmznTidWRrYLJSuVfmH1HsFxxxrbPQVsHzKFJaBdrYIt305GfZiyZbd0sDkuLa14flFYlxxun4rf8kMKGnyoZoCV0Ov8e+Q1IDXmfdNh8a4+vU0ifl8aPHxoy5iQEl0on+pANKO4YtuuuwrXFYuo6m/fo6gj90bQbyKaLA9o1ZYAMYILyUklmlPqH4B8tvV4A1M/cEbdgdwZtHe2nY</vt:lpwstr>
  </property>
  <property fmtid="{D5CDD505-2E9C-101B-9397-08002B2CF9AE}" pid="21" name="x1ye=25">
    <vt:lpwstr>h9oy+KTbckpJKN5KAnF+IXBomKAeS+NAI3Z/6aN5W7mk+Iu5jzwmkqIn+Oxk/QgcDi5n1+acsrfZKKCYvSeKeHu1QVPCNtMNGd7hNmEpPJjgbXve3fQBY4e45bUii3MQFLJbEARxbCS8Bjfq1Sshi6Qs6SVPIIjY61uGH2ekVpqsDIfNJ0ZE55H4v8xK2iVkdo0ekEj5gnN/r1AyNGe0mmVRe+O+cLiIRxzJOEX3jzanfGhi1N8gerb+WLErwW6</vt:lpwstr>
  </property>
  <property fmtid="{D5CDD505-2E9C-101B-9397-08002B2CF9AE}" pid="22" name="x1ye=26">
    <vt:lpwstr>s74g0k1bAkYFt5fn8a9KHNIWldEaWQR/s6hIfPYwkJsSL9qG5wYFLhq1bP485+S5jm4zsMIQAI9Kbd7TRzvNmIUfau9pF5ZA2I51ihdRNbgRHEyzDbrZ3ELwXHTNMAGq1T/HZonTsdQ2l0v2vwzlGIfZuX1ai7cOZNCue4Jjim3UALsQCcp+m5MDQEl2nh76eXBWudvWzHRQAmJAjnbXUn5xJfKLiNIY7ATfY00xK45KeGzbBzHaKI0AiaJ/BRI</vt:lpwstr>
  </property>
  <property fmtid="{D5CDD505-2E9C-101B-9397-08002B2CF9AE}" pid="23" name="x1ye=27">
    <vt:lpwstr>bPakNK9E+Cz+vk7SqHOIzjFnl6tQJtMvYIRPIx4Q9jmhksNyVZcenoLZXcNDLMvhRGImIrmdjte7+AltaV/ILdR/ev8bVmZyRqCmtTrbpFKfig2LFEMsD9y3YB6i7IpgyaeI9d0hA8xrGcvoWAghUrIDRvkYJuBa11qo7leFjM3y8H4/SFPNGI3nJjRB8aUMJ+KzOU4zDfy1gLQyH3NbqX9736Zr18cJA2BQmzcZ/lo7PZw0Sp+7S1vheeUgOaE</vt:lpwstr>
  </property>
  <property fmtid="{D5CDD505-2E9C-101B-9397-08002B2CF9AE}" pid="24" name="x1ye=28">
    <vt:lpwstr>T4jtGdeETSy5rD+27K1LrPYs5p67DFI1LAj1apH5fZQd56q2eafbrli4csLmZSh+TsMTth8oGbdXbEDAZ+iQ1rvBIBN69sWa1HvzWxae8k/nHpK/gjEePmALrsm7SIRZXSNOCICGn2VCiwOBXL0wileR8FHX83jhzokWACWQAOxys14aLy1JtnMam6jtDOtdFRMC4tWy0KKgVAXglEya1DxbdGS7I3EcnQBacgGBWq1oeKEhfzxlOBKuoU9p+Dc</vt:lpwstr>
  </property>
  <property fmtid="{D5CDD505-2E9C-101B-9397-08002B2CF9AE}" pid="25" name="x1ye=29">
    <vt:lpwstr>mLh9YIU5/xY/ERI1MUPD4w96qOUD1njhINapRwBQSHLNiVKLQ5KBJu5UI0VY22LOR0gr4hGcBgtLDKwLNxRAsuFLg9xmrgjJzKcgpfRfDCChUGoM2f5NeEQnEu6XovVaorOKIuWlQiqw/I/KSe2azKS7zcv0F/q+/ipxtz/hC+wu6udOECYWx8DTIAX/zVOh6RsgRqaqcwbfsniODIz4VKVu0NZJQpTeKaTAtj31WNWcCTa7lXgimZeFOIEG5Mx</vt:lpwstr>
  </property>
  <property fmtid="{D5CDD505-2E9C-101B-9397-08002B2CF9AE}" pid="26" name="x1ye=3">
    <vt:lpwstr>x/FPPuFGYGq73YafVUkUw4rFf6mOAXCVpnleOVucHX0dlSabJXGqRQmx7e4yNLkopcJqvucgfPM1xViuHmOFiwQtDtMq9ng3Y2X3hZVduPwEYVF976eTnDktq1x3s6ma2vyXYQdd96GzJl5+HMoSSSpZLjwyWrvy5uW8D6d9I0sj6AHyxKR07LLvkCpU6S6k4kXuM0YQJb2DqTGa3o3Bp0Uk2eCxb1Bru/4fM8czWBspaClQRWPvayOxQNRrk0K</vt:lpwstr>
  </property>
  <property fmtid="{D5CDD505-2E9C-101B-9397-08002B2CF9AE}" pid="27" name="x1ye=30">
    <vt:lpwstr>If5PC3p3hLI26TiE4lS0oZ28kvAC0/z0H+g6/AiNx5Gcv2QTTMiQbuqiJxeHCF3XaAIepQZnALwP1RLniwIAgw7DWBJT1y3iTmO1u6wF8mX2R3lk3ezatbvo9EKBe4hNPLfR5CMpfPCFOMhgL5clb9oTJ8ZBlO8al7uGkpp7Fmqxr4yLycsVkkFraiBX62xEFPOtzR675KBthVjj0J0HVGLTjS2TWTWqhFaKo/kWsqbf/yeanv/ZmKzlbhwT0p+</vt:lpwstr>
  </property>
  <property fmtid="{D5CDD505-2E9C-101B-9397-08002B2CF9AE}" pid="28" name="x1ye=31">
    <vt:lpwstr>rBLSq15RTQDXwPR6N3M5XfcM8pT9QLp443E1WszGmxufdjLQk4UantTavxpbHcw9v1YW9TGcI+Ai88ehPIVi7ueAgtsacFriog+6bHROwNUtGx81cgzwMWOBFTm4dkPgFw5ENjzvpkyIbhgF03c0Ybvh+vyV1X/jHiEnvV388WBJvIHS6ZmgHPXtmBx08zMxaMrlWjJv9Woku/hXa4LxyPGKbh9C7Es12SRbdT+7W91kW5S+HWrY6718SPdE0KN</vt:lpwstr>
  </property>
  <property fmtid="{D5CDD505-2E9C-101B-9397-08002B2CF9AE}" pid="29" name="x1ye=32">
    <vt:lpwstr>qZSWre1yZ6mu/rjNnWJjgHEwl8+0RApiWPO5vbdtnuNIodwJGNIG5X3T6VwDuewd6myDjeXj9xIcOg7+MgnCPE01NvZPVvNFTu5Q0wVlvebUiC5htH3Gmr1oARgYnS3TOA4uE7v0Q1I4RwSgKleSaJ/Lskax699QB2bYbwrIJUneaLtQ7ZPOCYUZn0SptZDKAiFJ9cdoYBLBBr5mq3Vpe2VsYx4TpNItJYu+P6RJmSddNrrc7LXlsmY4iEsTvVL</vt:lpwstr>
  </property>
  <property fmtid="{D5CDD505-2E9C-101B-9397-08002B2CF9AE}" pid="30" name="x1ye=33">
    <vt:lpwstr>InoE/lady5VRn1flwd0sdHy+2gH1MPZY6yHPkMjxxYmzoVtT5bVmv6jo6lOz04Z4s+41sqDS2pS8VQc4tFFx82HY1b1oY+iWjTO9jqhW7Jr1wM6zyjp9Cgb+IPANS3QuvMOB3GktMi99xCbeviV3WJOhzOPC9vlfJ3yg8fman774QEH//BnkfqDO30R3raifCdRlHsMvJClz2dzJuNm1PwSN4Q5AJsaNww7k8S7fLiYpOrysIv7f2KEK/kD3p5J</vt:lpwstr>
  </property>
  <property fmtid="{D5CDD505-2E9C-101B-9397-08002B2CF9AE}" pid="31" name="x1ye=34">
    <vt:lpwstr>dGZ5R37CuH6i2RWh5CD712Rshlz4U0L44Z8XxOxCUNzHIfutUnuGHU8HDRbe73S/3AcmHw/Fls56yza+lYcCBH8BWG9rjN1KyaBbqw8nO2eaD0KA5D19g0titC3g3Duivad3OnKLCRrIaEE22AscApXcLBKMckrwijO8KO3VDCKCuPZGCzuD1q8u5+WquV+VlfUHvNaQCdCFxHQ6mFEk1C1Cd6rtbTHplITBm1G9Hn/Y/mQIFUJPnWIwk5csLSD</vt:lpwstr>
  </property>
  <property fmtid="{D5CDD505-2E9C-101B-9397-08002B2CF9AE}" pid="32" name="x1ye=35">
    <vt:lpwstr>VhqdqV8llDYE+832S9mLCiJn/I3Plhhtjw3I9GWyLumUwxz3GsPY2hrkBtVj2B/wqrhcad9B3Ron2EXWD9ifHVt3VH/V6y8R2e2EM464+tJfE1NFbh9ooXI+uvDNqSaHM1RC6gZegYaGnkReL+iONLjYRHMSehV6m4HTOVSju6162cJUgckr2XK8PsiXL0z1Ad3G87NCF+B8Xqp+Vvj2CaURqEUaufktD0d2xunQvlmsKIOcEXo1MnR0dLeJjeG</vt:lpwstr>
  </property>
  <property fmtid="{D5CDD505-2E9C-101B-9397-08002B2CF9AE}" pid="33" name="x1ye=36">
    <vt:lpwstr>7GoZsSSqWx2pxwA2MYKgTKC4cfNjRLfE7oEHkZ/kD2kg2w7lx8fBAHRR4Ldu4GFYVWljjP4a+59kIWr+Wm3y6019BDf6u/IPUvSXwsoUblJn2VU33BO9oha5E/PJKZDW8UAuzCurzbdwQSJqn6BDvGZpiLQzkjkugdl1PUQGMMBZW8BTj5Ypv7qHUE++OL/4TYdxdsI8mg9/p5F3z7yqLZ7mZnL9DAHnaJ8KNUSQ8Xfaggp79AJpgZGQcRa4qKJ</vt:lpwstr>
  </property>
  <property fmtid="{D5CDD505-2E9C-101B-9397-08002B2CF9AE}" pid="34" name="x1ye=37">
    <vt:lpwstr>3v36EJHidaqpczq91R0zl7XD6lWuJV/qmhpRkr8zkWg/2DK1ndRtZ8+2uo9oX6BXUx/Bb4NLmisw6TVlPx/eLe6Li5eVFiN5BwK72JgVQJJMhIq9bLKxt/yKyhqgx/cMWJSpwnBL8JbCdNOk6JfElTMmBrQ4Uo/X8Qg6lsMEBOQL74v4UZ3PJR2/Szp4PzKTpB4gF5C1Tzy5qLJgaAXpzdn8L7Ad+Zwqw9KlAuXy5Ri3R4+W/YNb3htix7a87Wo</vt:lpwstr>
  </property>
  <property fmtid="{D5CDD505-2E9C-101B-9397-08002B2CF9AE}" pid="35" name="x1ye=38">
    <vt:lpwstr>J16bMv39SBvuUqduuitlszbd5qZeW3TNitFzQuJlIefBKmuKdkimgMxROlVPH9wW1StpacIiu2CNAnRcfGXTAmIZjzS0+D03CYfz2502xZbWHjgfj7pypup9kWx21vDbPerYQv95NDNc/DNAm7FXbUYA6I+yqs1n8hGZKEoAq0pekJS+irZLDvHiuLa5c/vmRpJlXAhXCiRsUuV75uo3ZGfsPyLbPR+ZPJuBQpVu4wqdOdmLNW8BzDVgmTRvd//</vt:lpwstr>
  </property>
  <property fmtid="{D5CDD505-2E9C-101B-9397-08002B2CF9AE}" pid="36" name="x1ye=39">
    <vt:lpwstr>L5da3W4Q8ymjPrb6fFVdIQzjlZXoJw3HH1pF3iOZwBOwfslGGK/woud7zEX01JCATdXvVxYHn7Ks5O2CjW7DrfiMt4mXjDi6+kGNpWFcf6hCkw8H4gSTbB7Vu8JMrmPbKMxYt+CzuvLgXeIf+1DJVkD5Vyo+A1fnItXkxgygzk/QbxZ2iG8S70gPoSgrZsEHn4i5Ai8Su4KFQkJWU6gwZIVcTPcyle9JebWH3eeKxi1vq24lY8TSKRyaSELqMJi</vt:lpwstr>
  </property>
  <property fmtid="{D5CDD505-2E9C-101B-9397-08002B2CF9AE}" pid="37" name="x1ye=4">
    <vt:lpwstr>MGwJtQ6w8AYIayi1DVvyitZssnpr/Gbq+5pz3VIsQfdwRm0RQH+XeWryAE5ugQ9Fa0mJgsM3EDYj+nkXZ+ieuBfjaIkIU1ldEA0KBfcA00jPmnsWB703J+z2vlY+Xx5S5Yk1FixL9QRKIbUMW/bokiQokYXQMoqll0xbuwTKw7ZKgF3kHIqZV+XeD5s27KXfxtr7asjmVBaEOxaKlmTtoBAoefkpYhzGrKYjxwSMPu9IViWUhITGeAO7A4ftP+A</vt:lpwstr>
  </property>
  <property fmtid="{D5CDD505-2E9C-101B-9397-08002B2CF9AE}" pid="38" name="x1ye=40">
    <vt:lpwstr>3fCG2TdbEeLBAh8oGDhNCxtnyQM4KCbTgvT+wnCfKjkUR4ilD14yxWv5hBApS0Sh/xYCrfpbylQNS+jTGy/jxC8z0cpfPE9X7EjAj3EcY5euDpCO8WSLcAcO/EFN9vjYBrayuXoSkZpcta8UyHeO44cRh142LNz96vmQnWB+dU5L07mbxKmwE3aiVzOF7+8Rml0e4K2ES0a/ElSBjConsc4O4gxoCe17GulEu3t/x5MHPGyrXcBGd6S492krKdD</vt:lpwstr>
  </property>
  <property fmtid="{D5CDD505-2E9C-101B-9397-08002B2CF9AE}" pid="39" name="x1ye=41">
    <vt:lpwstr>Zi0rHcl8K64lopmavUkkzbANkvIBjqDuy3A54fy4+uIY5cl3y4YMStVL0ShNIxCzHa6s5m/R9syztMjfS4dVRK+/8MSEbXKDnAbPn2uVq/EgBXaOmuy/gjd0XJjMlIsgUP3Mkz0lVg25B+3VGRyaGPEaA2l0DIVk1i5uuqHdvHO61WQhJDh5H5EPu4U4gMBODlXJlfYkjWqhQpsfteEvdQ3gS04MHLid88TAG/8DY7WMlz7ANC0flz1Z2VDgHMh</vt:lpwstr>
  </property>
  <property fmtid="{D5CDD505-2E9C-101B-9397-08002B2CF9AE}" pid="40" name="x1ye=42">
    <vt:lpwstr>h2ydHbMtisahcJNdmxLWvqLQDDwpDziF2UDScoKmkTAvmMOch75gs33zydWl1YRDRuNIfcs77Y/bQoID8J1p14wrRwMxADN+7YemXfNoRXljGafBz1NEuyGS0tNRHkpvyQSsWPqegWTDJ7beYh8MdF9zg+5tWbM3raeqcmbNZYNadwyi+NzimIjzQeDoMLFSxsVpyxd78raeo6S7GMnOGMHaA/nlneCXIoBhwj8VcJsH7QGoTLve79OlbscM4uL</vt:lpwstr>
  </property>
  <property fmtid="{D5CDD505-2E9C-101B-9397-08002B2CF9AE}" pid="41" name="x1ye=43">
    <vt:lpwstr>Sj1vLy6MImPUq63etJqwcJDspfmNhLTejQhE7OYKpkW6PHjIytTqC4Mp3I5q2Y0ENi96pgAmQ080NBlD9sklhSoi3t2euz8+fHBDgfhBQeYFPN3DnWOvhmoevVN8uS236/ASuFyaDrmfJGqoiNs6cAqjfOsA5M11qxUeVUeZOcrXAq3VQ4eMN/JMlA4DyohbUeRsjvoBDw9OvV5OhAnLiAO4H1+vUeO27OhlDQbG7WdTi8GDXKqTT80sIKfN/IG</vt:lpwstr>
  </property>
  <property fmtid="{D5CDD505-2E9C-101B-9397-08002B2CF9AE}" pid="42" name="x1ye=44">
    <vt:lpwstr>cTaPAasBw/ZLusmch17gJ65o1hgqhCicytmEqiT6w/AefdMrdu5HrpMwOblAuQEG8K2Vjbs+9ttzPMCJ+jyefMVu66m0NkRtLhZMH31gTreukSdi7f82k8HmKu5EjMsuOrqRt82iZLOvgZ8KIwleL8VIA0fnvBYol9VVVZQWz/iy4tQAXC8wvvWnSTES4I1TXtFIeKeC1eZiLTeB4fv7tvBCVy3U47jQCK7HCXVhNDwBnFyDdWNGsRYOWJhelvl</vt:lpwstr>
  </property>
  <property fmtid="{D5CDD505-2E9C-101B-9397-08002B2CF9AE}" pid="43" name="x1ye=45">
    <vt:lpwstr>DMQBOF24s2U2Yqxxp+LMb77gGm/d8eMZTxYnI1jXTV2Wvx8gJcBQVjnpLmT9sjTZwZzsKnSJH7oFKDoxxVJ4AhMEArZXJXtUWliZi9Sg7pbYhdud3pVewgEgZEwhcJSKJUFd5g/pNe1SMY2MOPC8j94jPvaI+twCBQewkKIAEEP+SrSsSFdnF5ZUsbpI/AD6T1UIdg7bDHBM8lfRp8DTqv1H6+mZRFRwJldb5pT9DT3jI/71Dxz1q+I50yimwfE</vt:lpwstr>
  </property>
  <property fmtid="{D5CDD505-2E9C-101B-9397-08002B2CF9AE}" pid="44" name="x1ye=46">
    <vt:lpwstr>h6T9JT559aOK/wpQN5FmBWUCH7wSxSPZDuHo3UHYUjz3PHq6G5QU9xmL1eRSlY/eozmDqjRdL2zWFEdGHlOdz0dd+8ug3udztKg7KMj5UWuzh9F4bNuhEsTenR6bWfP1HSKN9kII26r8z7MN+9lAynwnfrqNySfbrb67jKHi3ivdiDuOTjfIUFRQXvvWZJT8kSCxhO3jQkD9PxzPScE13yIGMPmu8/YnXw8iBZK3kYv7SxmlFgpCCNA0ilKY5pD</vt:lpwstr>
  </property>
  <property fmtid="{D5CDD505-2E9C-101B-9397-08002B2CF9AE}" pid="45" name="x1ye=47">
    <vt:lpwstr>Vmb70qtOSc/UWR/8KJHZu+FnPo2Xunq2bQWprwZsQNcpYbWQG9sQTEOi57iVBRKzIrr6sUzS4j5GDSJM2ByWhmZ78aAPsSX5IM1GZe5xmnHqA1/dvREFSvsMw8u0sbVWyWk2+9+bSXjsVkt7sgNeB5vemyGCnUxPHVmCvIXBlrJv9SCQRGtO8ueWdaDfNhc4rCmlSKOEAyMQ6fKzssd80Ke6vmk0cR+EVpoDcmXM3xnzK5x+4GDpv11HbEZMmTJ</vt:lpwstr>
  </property>
  <property fmtid="{D5CDD505-2E9C-101B-9397-08002B2CF9AE}" pid="46" name="x1ye=48">
    <vt:lpwstr>RE2B8bsKrVFGgn3LXLthBS+XDko2RnjCbFoOKFy1LxOZGVatYqEa4awNTQEDe3W6Ux2EczRG9+Yu8qQ8HAtrs7w7NtxRN5wM3cSchdivS42wqWimTONYNOgiLme6hcsWgb8fjvVGYrnzd+QVBUzqBvQ9N2q6vf24rVomkVFHPuxnprynbc9dTlRVhCEFxPTKouChQa2rmOw5Xl+saOsg9oGZ1oOm0IbZyQ7QsdBGcUE99gJV0r7Wg+W4CE9i7tx</vt:lpwstr>
  </property>
  <property fmtid="{D5CDD505-2E9C-101B-9397-08002B2CF9AE}" pid="47" name="x1ye=49">
    <vt:lpwstr>am+Tda5YusuUMgf42I5GJZvyJ2M6mxSQgH/RoI+JkcmyadQdaR0v7RHqe3i+M6AXZwbW7Be79LNx4T+f4eoxC9SDVYERzrz19i9w+RYl5NNXqsL69mDoqA2tDJEpr+hIeieQ2iuEGGP4Uk+nxeEHjm8iWAZuT9UYyElBpQ5qr/XWdCTPmcj74n6CPZfq8T00n15+VwVniwIEbbJ+Udk5R/5fDp6HGDpY5xswtv6r9kU8JONo9ML+VrzTuFzqlLX</vt:lpwstr>
  </property>
  <property fmtid="{D5CDD505-2E9C-101B-9397-08002B2CF9AE}" pid="48" name="x1ye=5">
    <vt:lpwstr>MsPsuaMNi28IMQFqFjq4I78esiDTb4BWBzN8d2j663pIHcE8GNHdIzxk2Sq43/KLj+GJwZQumE8bSiuCRFw5tiNPVDW+Mk4DBDCCfiVbtYdbMzPmwqFnom3wfvBNwVN8cbtn9nAFrGLJLinauxZfayWA7qYLph5BCkhSuxdiD19Lsh2/yWJnK8cyZ2Ltp6XSGZSf2AWPcsZ7lYcYxIQUYeUTKbgER+AtGDg+HbqQnXluLrefzsY+Tb3+/OB205l</vt:lpwstr>
  </property>
  <property fmtid="{D5CDD505-2E9C-101B-9397-08002B2CF9AE}" pid="49" name="x1ye=50">
    <vt:lpwstr>7v4KE0oqxj6RJUm5gUcgfP3XS/QrD7o0eum9APEe4hmUi1W0cqCE73ewe+QHop+nV/da9PhCaqiaW6g/wIeg4lsOg7j+jZQGSviZ6nOzp1uVdgDWROnOGYdqqDEUb5S3/ZYQQlZl6DOcW76AF01gd+nzpDx7wbMjHdCgeuR1EdghPN3NDlQk03igCufRHQasJsYJry13Gqb2N1TMOqjTDpYCF9vXZFRLCRzW9F5nEkjpfcRuvzH2tp56xwfveJ4</vt:lpwstr>
  </property>
  <property fmtid="{D5CDD505-2E9C-101B-9397-08002B2CF9AE}" pid="50" name="x1ye=51">
    <vt:lpwstr>y6kCvtbDwM8+gbtebbeKSL5mLX38/qWpr5CLHwO+BbxtCCSCen02K09rr22vXmw1B7fMJdAIfmmGciwuTQaqWHl84AYUX8osy9lwYYLJbe6XfPUSW5zUFdG9sAQHJRHEqAEUD12BnrSE+6BdyNG7IMA2mqXPZ0U6FVgYLVjSD5UfGNhNZ4TNsJpv2zu11iZxtW+js2joWLbjLK8/nTZeF9FweKvakq+RlZ21wB1E/JMPLXRYgIrVfWjCXAF8nuW</vt:lpwstr>
  </property>
  <property fmtid="{D5CDD505-2E9C-101B-9397-08002B2CF9AE}" pid="51" name="x1ye=52">
    <vt:lpwstr>tJ6wnzPdGuO2H8Ify/wLKzBBB/c9v3C4NJV1cvDn2vy0qwHL423s8UXyU9qKkSTlXTJpvlXOAPWUxG9FAtZRBLVx6p5w4UVDHvcqNU8ZHd3tKhqrK9hs050YjofpuRQ8WDvrlMgr0DZJbuJkKjiqOhJMqaSMUAmA6IqECAh6WIklClYabgrGmbuLir9USk8qTfO5X70gQ9MoKR3iF0H0mcVuW35A5qh4Rj0lKJgZphKIe61B4JwnQFl4bA3Z9QM</vt:lpwstr>
  </property>
  <property fmtid="{D5CDD505-2E9C-101B-9397-08002B2CF9AE}" pid="52" name="x1ye=53">
    <vt:lpwstr>A8WZK3OeeBp/3l60gfafNyY4X1qUqdfXaUxUvMJ9JHJuwspwiZ1Gtnzi602cSbVQ5fbVOo1X8vhePsVhHPpUJAZdgo9rGimtKOl4ROWNgC4HVof0SpIsYBJ9QJGiOkjh3h1kg5+aMZlrPCIxHAPuW58c6SocNvrDRi7f6ZeNVkrD3Jpi6naeT9ms34IrHcc0CUThi762dy4ig5muJA9wpVNXdd0xYmklu0viof+IKNG07yubJiToo0na1YklYg0</vt:lpwstr>
  </property>
  <property fmtid="{D5CDD505-2E9C-101B-9397-08002B2CF9AE}" pid="53" name="x1ye=54">
    <vt:lpwstr>1fAl/c8yotRh7mIRo+N2CF7SuLy3inmgshqd1rB6oW/Rxvpcmg9TbkTWBLLI3JLNLo/uUQK1v8NViqmJkM9qu3Axs2wdt4nPIoarDA83gPDC08S13Bz2aYWh/q6L4dDiGYhG8lGoeaAT8fBZLRyn1t2fWULK0rosw8DIDjFmlJnoazUHDeAY4jF0YW3aV0pOdqvPfKB/qJNao8VV16cwhbzNrABjBltE1xABrytHhxCACEGphsIrgvA6K3BTQ6J</vt:lpwstr>
  </property>
  <property fmtid="{D5CDD505-2E9C-101B-9397-08002B2CF9AE}" pid="54" name="x1ye=55">
    <vt:lpwstr>2aSYSv7pJK3H2bHiKuxpQ8yrwqgp7ROzz0T1Wf8SOjyjFunceRK3DIUW5e/7o4vI03MXYC+M5nQkq5B7vldCUnZkbdCpfJrAiPHzhKdkViUog92PHa2LCg/QHa6RmuTDjpVg55nXrleZvr05fKevpUDVNsBXJlixJ73Nbuhu+VEG1DrxkK24x/8E2QswTkoGy95L8tjf7zRzhrUnPr3MEh+MNH4uew17Oe+BQsEqF7qhEU0U+rUzQbzKHvDUM4W</vt:lpwstr>
  </property>
  <property fmtid="{D5CDD505-2E9C-101B-9397-08002B2CF9AE}" pid="55" name="x1ye=56">
    <vt:lpwstr>33X/Ky9suA7UI6XQ+WrS5VI5W76GGV/ve6GPfNRISMbktP0i/BY/+513HAuz59RtM0nCLIBrdroReOJCmrfxGkBX6tISejMym7r/u4wZM4aZVipUryNg0pVckFntka32+wSeddTpFEzuHvj9ONZUlgYSUnZxXmbvwONBgC3m9xZSnxEEivcSYIC6BPX0iDr3koVbCBv0cH1JJwq75agQnhp0CFyAf+eOJE9c7l4hTj6qKNFpxoaJASImJGvH67z</vt:lpwstr>
  </property>
  <property fmtid="{D5CDD505-2E9C-101B-9397-08002B2CF9AE}" pid="56" name="x1ye=57">
    <vt:lpwstr>HEdS0EC69oxnC0hRV64LH+tHseFeiJrkOIRTqT3hUQw5D+n6ExhJ5Dg4j1T1XuV7Xpaq2fBPAji+te5Q9XIVQoTZMHbTnT+9xj4RrjwDrF9lOkpCAAkkyH4tyJaO4wLhIRnqYtj7W0hzcrx+8xBEONNk7uBd6em8Mwot9tvLo+cgN2mVYGDhNjb/Rx2ynybNe6kAN/+PRg5TcZRHU7Bc3Ka1hzFMXeZTuv5ugpEp8VHVfcEmcbdFrDSnSxhk0V2</vt:lpwstr>
  </property>
  <property fmtid="{D5CDD505-2E9C-101B-9397-08002B2CF9AE}" pid="57" name="x1ye=58">
    <vt:lpwstr>imaRDSM9hVQfsowlmn2a008qlJoOJy32eNBe4IKRx82phG+86DLqUZfg3O4Swop47RAL+27nHvtpIsp55o5PALUlJ5xSLpWEXllaXXPZzoqEboHRca+ZYnwWbG7JyskdMtk0wJmG+bOCJIhKae/j35Zd+f/5XfYlnJFWXmWQDrxIhyPhhkpPdmY1LRDynMjNQEZKLbXfm98VQit+1jjYqHOY0TgJ/xrC8xXO23P9jZw47jQHEryq80iCYQWQu2e</vt:lpwstr>
  </property>
  <property fmtid="{D5CDD505-2E9C-101B-9397-08002B2CF9AE}" pid="58" name="x1ye=59">
    <vt:lpwstr>JJjnrFuAtQea6JPc8hyQPSQ4Uii8XpGYRWd+zEiIc/rePpeA53it0dcPXacMkHSziy7EKEnqWV4kRbugNIAHjPow4ZPf7uoYMFIKrf6hTFoFfSAXeAeVcLSfWVALZB2CnKn3AId7mRaI2NxKSJwc5ih2NXkxGvSYKZT3ppzpI0gUe/pBJ4bMdhd8C57ecqyww7/PJNOaB6/5bDkmFf5dLQWPwdWJepgx1X3g4dZWN2GuwFziNMtaan0XHPBkmX5</vt:lpwstr>
  </property>
  <property fmtid="{D5CDD505-2E9C-101B-9397-08002B2CF9AE}" pid="59" name="x1ye=6">
    <vt:lpwstr>7RNuWLMuUcfRDZKC0fMJxe14ai2V8OwgQ+ST2XkWtXvedHNAfY41iD/Qes8ztszFqbSbsPUU+MxZdxgSsOaDyN8JiqfBpL9z7/fF1x5w5iBmbXlYy1DlIawFkB9YlUvV++olOVV80qhsT20+1jk3y6QLMxpcJY0ccJQL6WMvxJkkIqSkpt7bTHZ+iH9FCj+jwH+kR+12th17Xz8aABztDeLgOuIdhlILRf7Jjojm3TrYajXFiIdi0IykeXhXjGS</vt:lpwstr>
  </property>
  <property fmtid="{D5CDD505-2E9C-101B-9397-08002B2CF9AE}" pid="60" name="x1ye=60">
    <vt:lpwstr>Ljj0TbiOt5J85u3L7x/wVLa+c91uxPSBYnAt3Q+fgg/gHEbC9N3f1FDTe/RIbZtjsiLl6jNPauphfgrYEl0MkaeXTp67JzEGt99Dx9tLYTp2vTBuAU052ZdLA8sfzxsEKy3W8nS8imbB3c/y2S5Bu+4co+T4xn+PTBtkUrtGT4pydT8D9wjoEhlqUG6RKO7kEyEFI0ySp3uRqNAdGQhKpdavXkVpUprL2/o26WeGc33jotr7Sys4qQFcH8xijYX</vt:lpwstr>
  </property>
  <property fmtid="{D5CDD505-2E9C-101B-9397-08002B2CF9AE}" pid="61" name="x1ye=61">
    <vt:lpwstr>215bCYuq6oQe+iGydRPJd3OGEOkzNoJnKoZVCwlqv0ny5/y5nJaKqJrymur3QqIH40zCWg0AjyGW16gPCbcr3RSiyYYdheo6QptAMoZdGWITkKPU9Uu+/4K6salZkd2R+OJZSPeT4937QFpz6KEZZEdrtEqDdDErfc5ggMaiWu2AgrtQ8qdnGR6zCmmZVZLowhov72HV8W/mwJ4JEyRtf4Nbw2mbydl1UUTjCB6QdAkQNIaFKLKZqclJbJcfi7A</vt:lpwstr>
  </property>
  <property fmtid="{D5CDD505-2E9C-101B-9397-08002B2CF9AE}" pid="62" name="x1ye=62">
    <vt:lpwstr>CpUD0fZzfYw1vYCeaF9MOM5mQDUtSvXnkmNzV9vHQcWGmTOA5u4LC/4C8W3YZ774fuzqAxDcbEhlRQejq3/Q6vsECSFiec4UeGKHdqoZ7ylWMXqaUaBMykNoRdc7YToE1PDB4nEENLHKpps6LKwke9dWVnz712OPhJz96PnvsIPTFZYI1/TU2WIzRehrlBGDmHcN+36Kz1Re4VnNyvjOmUrPTMw593wT6xDIBp1EdLZGegEI7PpJ4dEwxs6q5E/</vt:lpwstr>
  </property>
  <property fmtid="{D5CDD505-2E9C-101B-9397-08002B2CF9AE}" pid="63" name="x1ye=63">
    <vt:lpwstr>yBZGzjHMZNYDVRvsmnnLK9JmDniRKnGPFkeErVv7AbKepHl4PqE045LczdeMBd+PbYxtBW/TqaOcI8S5dnuztX86N2M1NB+jEF495ZfyNYv0VxeHyUxVjljbh0hIf7mAq5BLYR80EQWCFmBMvjYx5K4ZEdariwEH1DXSxscB/NpR5e6nubIPeGFZpQCVXOkEXd7n1naYqff/Itrd9StiThyozg+HwQdS0yI+NXQKPPhYjQK16FrX/S3e8CKHyv7</vt:lpwstr>
  </property>
  <property fmtid="{D5CDD505-2E9C-101B-9397-08002B2CF9AE}" pid="64" name="x1ye=64">
    <vt:lpwstr>FNeqAzsOzejN5Enf0zH73QrrsufE0CUpJpAfhsUF216Rqw3sNoPftjdGBBtIbbajGhBmrWXvaF5GJ9w3ccHNUg7zm9U6nKeK9xnpeVjW5vZ98DEbaUDoZ8aaD+WkYsRZe4P0DYGlp+5PaqN9TT/2xMEYtVX1hJdV4zXholtPycixWSOvphx8fxWcNbKtAABDF0SBW/ELXC7u0OHuzur/vE0kmcxJlHAnOWT9+Q15QoZGYTRIjdEx0obZ+zeN4LR</vt:lpwstr>
  </property>
  <property fmtid="{D5CDD505-2E9C-101B-9397-08002B2CF9AE}" pid="65" name="x1ye=65">
    <vt:lpwstr>8jUcEGKyQ8nyZ1jatBkqdn0uevHvv4EyMl0JiD01uOtZ0g7HZ88djoSRYvTe697oBpi1QenoS4FHni+uPFlrJ9e95idmWG/grtfSMdjHa30RbLv+aXSZFtEK3JlA/I92LNc0iX9LQAPoCdvsesWkr07ymRDU80THW7nQ6k7vDkvaW5yjtIDeQIay6esxASMbinnJuUvyhTfbO3CAq84Sxo+6W0UVao1OZp+C3iTYzsD/fOkZCaQ+FHNUu8NmITY</vt:lpwstr>
  </property>
  <property fmtid="{D5CDD505-2E9C-101B-9397-08002B2CF9AE}" pid="66" name="x1ye=66">
    <vt:lpwstr>UaYomfbo8nZ+tevQyedoezBwUYynnLsiFJoq81QzBKW6ibThO5CzyhbtVfmRM2zppyKhfpHbEhHoEM/KsUGvOwg4K+rWugLETogowjqQf9JBJ7PyoE2+/umGLZcYyW49dXWbpfLJZxgajJB+E/u0b0bz0paeHI3FF7bvfzZ/wtLKql1bW3gWShTy8gPZ79LTwf0yWlU+Eq7bXaNohYgm0hMmkqgMlad/s4weZTfWS4X9KhvJn+LT4pb/akD0KAs</vt:lpwstr>
  </property>
  <property fmtid="{D5CDD505-2E9C-101B-9397-08002B2CF9AE}" pid="67" name="x1ye=67">
    <vt:lpwstr>dcbgsNvg3IA9+cWeXsxHpEhVIHQkSzcBE6gAJpAnc2cpmBJGVKh8fru8O+sZKQvx6ba3jjGOGdzdYKacYnaWFHSwnKqCGF22HtsiOCFQVEu1LiS66pTYvSE1hYD2+tzgh8xYao1XYMsgFWcglaBcJzbzo6OzsUG8BPqKEfB4N5Em0HSalJYQ6SGFkqzVNejqonuBLOhRHiTwyu6FJ1jPbRUS/EcUXK0BcDXvVnL9Nadsb9CStTpRs558yy+L5ZL</vt:lpwstr>
  </property>
  <property fmtid="{D5CDD505-2E9C-101B-9397-08002B2CF9AE}" pid="68" name="x1ye=68">
    <vt:lpwstr>/CYjvECJCmrZvxzjdQ6MdJs33yL6IDTCNXSrnzyWGlUt54zLfclfjVaiLMl0/2Qrv2zghEjH+UBs+FuWz6/MSRvYQXwYJ7BRG7UCAECkg5zGpnuhZT+RFf4LltdRz4gjIYRoEv1odXbSv+UYAZ8tUOT9nFiev9RKhc3P8eUhz9mMq07WAHNZM9SWya2oaIu5u2HUPNg0mU+OZwG6aMencPlHjm92CnzPaM/ZOwmPSi3uy6VsnFMYjB4V0dgQb33</vt:lpwstr>
  </property>
  <property fmtid="{D5CDD505-2E9C-101B-9397-08002B2CF9AE}" pid="69" name="x1ye=69">
    <vt:lpwstr>cTDrRY7h3UCt/nPUquLOMKs4GGD6Qx/zXtAR4fJCljILA47D9eyw5ZDxUpx4Evi5kVxbqE9xcfZ7kvgIBVvxzR6mONg1KtH7vIUB0MigFGriPLzY2XWwm3/LjgdVh/OI4jIyYX6akgl5FrO8la1kvf3sgJRglps1w0jMMbWSC/PZ3DcuDRFSSxD8GH5Do69KnKY63AJ3QWn3b3unhThjDCHdTUQQXexyNQ5ZdXGBeaoKxfvF0zZgZQ6YcFdQoJw</vt:lpwstr>
  </property>
  <property fmtid="{D5CDD505-2E9C-101B-9397-08002B2CF9AE}" pid="70" name="x1ye=7">
    <vt:lpwstr>gKsC32fQV3AR/ug7RBH4XAtEuKa501cZ8Zep46o79CtqHQ1wUsO6QcvG5yUs5cJACxjNOVMdqWwjdvN1G0fjF9bVHeHOFIBYUQJbzxAu8A8SbJ3nqzOwTmNJK/VNxwUbB+KoLO8AVNTyoLfUN1y9fRT11N4Y+4kWhkuQRRS3eLRAajVfXMNnPWGLL7JyAh59WPPK2xzwzpQxR7VulZ75YPXkI6qcpbMCfj96AEQ8WVOa2mraxFeNG4k0km1HBR4</vt:lpwstr>
  </property>
  <property fmtid="{D5CDD505-2E9C-101B-9397-08002B2CF9AE}" pid="71" name="x1ye=70">
    <vt:lpwstr>dkP6JBRwGtUkno7lYmTDVi1RiaMPSzAgGEFfpPdzZEem+5CWCCCgb1KMVOPsfcMl1zW+vYfPjDLxjZCvoiteDx37Uw53ytpntzyrQHTJGpZidUKsEzTaHJEWBB8IOqWkR7ahF/uge/EfdCaWi8K17APPndE2FwEWn6yc5mgpvTLeRzvcuAhKID83oXl7LMm5GFzrKj+JJ1ATeYPWP3zvKI/fpjl2iJSG9r4rT95BFpT2b41kHSR5lJjKWgbbd8W</vt:lpwstr>
  </property>
  <property fmtid="{D5CDD505-2E9C-101B-9397-08002B2CF9AE}" pid="72" name="x1ye=71">
    <vt:lpwstr>+g0lUOe4eQcQWHcLSmyRHsJZR8ZnV76LMG+myulpzSBSYuSZCY0PdMkOHRjlkH6XqsRFAa4sd3ylJE/BDf3qXf74RlD8LK8Au3haMLDjkqaoreuTdiVfOJIudncdXaR36fVkjpLO3oPS7R/qxQ40GjM/hDYJhXwiZwqR24HNezz/HN2K5AqSxgRIwnnj0jAX8vEp7edZ1B6VmTOrFlejnIgTpJE3k/mG7SK+ugb2V9gy/fCSoSUGUVhSMJ5IMzq</vt:lpwstr>
  </property>
  <property fmtid="{D5CDD505-2E9C-101B-9397-08002B2CF9AE}" pid="73" name="x1ye=72">
    <vt:lpwstr>ZqT7636Rjo9yIooXFdR5xHBvwUY5bPGXflVPDv/yyeiusqVL6wwJVVuefG17XLUM9TcDtBXPVyjgCLgosAS+SUszuc8Cmz4R1jZZavMrSyvnpNLkHMNfPq37NUDD2qxvo0gjJ6KLqPuPE8sHneKUfZYs7LKsCsThvMkYRIz266pSppOMDUiMDB3a/Cn1aktyv5qyzubeISF+1+BkNI52TbF5eidcDdBMbdaQBNorfrzoBofvJyxLcvWmVP2GYgs</vt:lpwstr>
  </property>
  <property fmtid="{D5CDD505-2E9C-101B-9397-08002B2CF9AE}" pid="74" name="x1ye=73">
    <vt:lpwstr>xmHbxuhT5iF50b4sg+bYlB3OlhB8tAtyMAkgBGgC/XA/ulSE0erO+UBmq58jDW6yWGLqstIivSXU5+mcZ64xx4RyOXaTtvXEmNb3RyVQL67hMQtGz2v5Y7IbVtWMRbkjsRc21xwDQ8eX1wGngkpp9j0/FXABtSdmu5QUR1ksRrdrTgHYLCQafXSrk3c4iFYHTxyGw95fFEO3P1e+SdaHLWwMFGeqdhcdToppGMWqpPt09ky58LH4GBAsca1foJr</vt:lpwstr>
  </property>
  <property fmtid="{D5CDD505-2E9C-101B-9397-08002B2CF9AE}" pid="75" name="x1ye=74">
    <vt:lpwstr>0/TSmh4ykJUGZX/+jK9PTm7SQUXGXqi4FIh7GIRXCPdFWbgx+QSO/p4Ft7huhCVM9Hl1kJnk5WU060hVAErMSJGE3tqwrQ+A5PM5D6KTt35coVESYRQmvPM8S58Pfpb5RnKRvvcUbvu1w0WlslMt1jqEyG8uDaET3GQwvY3Ovmaqth/JLW0aEiOVfRWv4YYvjeGrzAVqB4AhgRv+cSzLcvXRbMZDwx+d+j/L6oH78mgaow4jczJBu0rqwfPsPgQ</vt:lpwstr>
  </property>
  <property fmtid="{D5CDD505-2E9C-101B-9397-08002B2CF9AE}" pid="76" name="x1ye=75">
    <vt:lpwstr>dJar5HydHZxSxfOF+7F5BjVg7ZqSum7AVtGxnjoKiyM19aXdDLsRnYuYAfSMK8q3nBH8OnSAdpenchm6pRJuJXO5TxT6k0jUkh/EmaZlwao+8W/GxDy0+2o4KYRSnxrQC51GpBoeQhoXBkFlFfr5FTqkBzONvrStKWX+LkIIF7bfXsE3m2UHA+qFzKCQjl+jD+PwzxuNwHKkXLklQCP9LMpVgMxJkvYMVbktAzmk+qJJODuhNviY6I+78FgaF5g</vt:lpwstr>
  </property>
  <property fmtid="{D5CDD505-2E9C-101B-9397-08002B2CF9AE}" pid="77" name="x1ye=76">
    <vt:lpwstr>P7xrPoBW9OYO5Ol3ymwL3swuyQ4mhPwddUZe9ODoA5vkqTI2YoWSrRmS3OtV24l8QG3ngJDxCDIW1rSoIRaQZA9FUyplBzeoNqJwvCwrn2cwOctZ5/VqjPbeoIw3Xy/IIw4RPXFKgzAF56EZistZmoerRs8x2ORpw1WXaj4Cpz63ktkdEG8d1pIref66khwxswFBhtA6DjcdhAKO46hEbopXWidgHSVlttSOxlLzXiCpSfxpYFBWr/rQdPuT65o</vt:lpwstr>
  </property>
  <property fmtid="{D5CDD505-2E9C-101B-9397-08002B2CF9AE}" pid="78" name="x1ye=77">
    <vt:lpwstr>et6pqHTqJS74X7KVrK4Q7VXDm4Cs3bKgS3frViosd2ScV7l/vxXMBKtutlsM09Ob8QZT6JIL+g4jGrtX+5AMEV46e76UiT1JuLa75J9/9Njgix5T8yxE7vYRUSI9cgxTxGgcJBHWEZfCFRyWvVFLPWaC8BCB2Yshh1IUtPhtoJlq080p7FqiJH9GERLGWmw0vY2+yj40p2Ps7YUmS2SoZMKUCCU59O9x21m/WznSSeknybL0bxbLk21GajRJgzk</vt:lpwstr>
  </property>
  <property fmtid="{D5CDD505-2E9C-101B-9397-08002B2CF9AE}" pid="79" name="x1ye=78">
    <vt:lpwstr>oXr58X9Ftjk64MkSO9+W1bzZ/sxy3gR0CPXaHdqPlFTmMRgPN2oZfrRMewo2rhgUx5sk1RP1BY7VM3RW/wKjFhNTCTnVvgOT+o3WKMNt9Q2IIT55NZBivMoSuQUa9UpZzQ+qNzb4jG6lUWSMVsOT2nlU3Bs23823QAxxagYg4+iEgveK/3u/r3+YTuaAtYai84VZdne1Ey8R5BggiDZ4fmlWUWC9gWoza58dDaKdjoltOzPc+Kke418LRtbhL1N</vt:lpwstr>
  </property>
  <property fmtid="{D5CDD505-2E9C-101B-9397-08002B2CF9AE}" pid="80" name="x1ye=79">
    <vt:lpwstr>VGHkwSispdCMEpKv8NFpDS0GBJIkyJn8srpV230w0QTPNtmZs+TXmjwnbNPygO4UagLC9PlL7/ocl439bIAfXlrDRPr++ge32LiftyvAiElAKr049nYi+Y5GUG4NFRyQJEcziavwiavMDrR69TbgDLkoWDDmQfm+7g0QmlI53eameqZccZlrvDyOTrM8HPgaI60PJ5DzFhWGa8TR5kt31M6r/CycAsxuAjcgOswVue8XhlpLT00HkIhZ912fF15</vt:lpwstr>
  </property>
  <property fmtid="{D5CDD505-2E9C-101B-9397-08002B2CF9AE}" pid="81" name="x1ye=8">
    <vt:lpwstr>Sw7eJ2gjMFcr6ZnRnpMVTF24JTIcSOf3vOfO38dpzojX/wpd6/X9zPICrw7FFkcgMl6c4gmzzBOGxIIO3+yd/I0jOr2TYOx0O4z570dTYrTr4u0ldYF+mwkSG5yxnijPxl7JfG3WSLKv2Nvy8a7pEX1Z0JN0n2tkcGxXTZUjaXrUJ3kvbEslJZlrRZJUijZwcpeibV9P7QZL99L+9kx9rE7QVmcBvXlRNthiUa8a7qwfX2qP+v5NROZTaP/H5Xo</vt:lpwstr>
  </property>
  <property fmtid="{D5CDD505-2E9C-101B-9397-08002B2CF9AE}" pid="82" name="x1ye=80">
    <vt:lpwstr>du2A1JntctnJge0YZuVoeWFTnhWA72UnlBTHGOwsRy8FXG1JD3YMtbjUk2cjfXo+uFSoCTBQWaZdiN3jquRXXoSQXvkpcctqz2HABNvedgAGjMwWhiWEmfYyAXbflrYSb03YWyvb3RTx9xK3XxnlQKOvMXhQBuX71a3DGA+R6ehM1vWEBlQAXvfaWwijwRqsS/xSIvZN2WyAgmd0xF4wUBZMmIAZ3Smv3SOaeDLDiYzXGYMlEW/gpwC9SbxI5uk</vt:lpwstr>
  </property>
  <property fmtid="{D5CDD505-2E9C-101B-9397-08002B2CF9AE}" pid="83" name="x1ye=81">
    <vt:lpwstr>Vxhp19Ye1zxBG3liPDZLMsyjF2oWLGT/WLoThBoW2s7re95SiUAPXl+5kyVRnuSX41w+SeAO/iB+/fXhVq+314SC3YIT01T3yOG6C7ofu/sgdCC5AL/I081UTXW8hkaJZlJlk9Mc57ChKanjI6ASc45OuesJ4ja/PXTLEZySpUK5c6FYHpejPN0mYP87cuf6gjoM9XajYMUrH0jDQWwSwDX3afPD30D2J5rr9iPE8HGiJpLwAYvkPYBJ/JzZ265</vt:lpwstr>
  </property>
  <property fmtid="{D5CDD505-2E9C-101B-9397-08002B2CF9AE}" pid="84" name="x1ye=82">
    <vt:lpwstr>Y3m+voNYrFVhRCCTrX6DBvVlq2kt1EOtR7C9wNmb5WVqUbQyksCl/ZpwVQLW1iyBQCtbS+MC/BZVxngYVf6MA5sBwN2aeo4822TQdBaoCi/ryNkI0Wj4QdFdXddonQ0RzTaYcR4DTivbSVOIGcY2SjUVtw1MJ4C8D0ZvXWdnaI5Oi0AV/MvOHs57jvB/NS+ko9NWoQyzwN62N5AF9rP0o06Y1JFAO2oGSyfChUclSsjsHFLPDx3foFvK7YIreJk</vt:lpwstr>
  </property>
  <property fmtid="{D5CDD505-2E9C-101B-9397-08002B2CF9AE}" pid="85" name="x1ye=83">
    <vt:lpwstr>/wI7TYW25Pyu4mASlCoZWP3rRORS4jwomc2uR3nFubGJ2IBtp8IL8sP6aqm9doYnOV3Tl93saSsu7y18buRzbs06/hiw5fvEqqzeOmCsOK0iQULD3TNPQMQeaKqlqEaDA94P5rDpKk3lFUlJwkO/GSpRLvdoGczyGSUuiI98xGX2ayh0R5Yw5TGxzNlxPUQxkNfnGjjxfUulUWVsapKVy+WYjxqp6ePzaJ1jP1aptHHT9zt+mHVHn4O4SpOE2ZQ</vt:lpwstr>
  </property>
  <property fmtid="{D5CDD505-2E9C-101B-9397-08002B2CF9AE}" pid="86" name="x1ye=84">
    <vt:lpwstr>ImX3GE51WjeJPNrIa9Bg1Fr7AyF09C79HVdn3Bb4nM8kX1b03djotcK8JtdG2HdP3wd8J0hU5JrpG0jR4nC5mPlQZqBQq1G4SxAIswg1lAqBiYmQZk9FLTfI85pb0T/2n0gYXwbgUz2LMIJVGW3cYbFzMLySOv07QQcToOKbrgYE7TJvfLmqwcK8bvdpV/dA2DXa3R2AIKy1G8QMi5WlP7PunjEuuHmoJf/j4n//AeJDGocMVAAA</vt:lpwstr>
  </property>
  <property fmtid="{D5CDD505-2E9C-101B-9397-08002B2CF9AE}" pid="87" name="x1ye=9">
    <vt:lpwstr>UvI7c0LSUJ0hClsU/zxufBTGMXvHlg97il7reimtKh7CaHRqAXC1FwuqS5zGLstf4lPXiOH8Z+wiA1JojtUG/ldiCOGd/M0KT6wkGZiS1M3N7rNWF93sBXhxqAW8vB5syknG64x5v7IukOPPFbb3zD5GZ4FL1NZskv59k+su8DYdXCFf4MdBM9B2TMGXIvU4xRqxShoX2S0R4u2o1mIfUmvfSD9T7LPGG3p9oKSd8/lWvSXT6ozmXOdCof7x8Si</vt:lpwstr>
  </property>
</Properties>
</file>